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0B03" w14:textId="01C8673A" w:rsidR="00A9204E" w:rsidRDefault="00A13616">
      <w:pPr>
        <w:rPr>
          <w:b/>
          <w:bCs/>
          <w:color w:val="EE0000"/>
          <w:sz w:val="44"/>
          <w:szCs w:val="44"/>
          <w:u w:val="single"/>
        </w:rPr>
      </w:pPr>
      <w:r w:rsidRPr="00A13616">
        <w:rPr>
          <w:b/>
          <w:bCs/>
          <w:color w:val="EE0000"/>
          <w:sz w:val="44"/>
          <w:szCs w:val="44"/>
          <w:highlight w:val="yellow"/>
          <w:u w:val="single"/>
        </w:rPr>
        <w:t>Idea</w:t>
      </w:r>
    </w:p>
    <w:p w14:paraId="231531E0" w14:textId="1DE6B031" w:rsidR="00A13616" w:rsidRDefault="00A13616">
      <w:pPr>
        <w:rPr>
          <w:color w:val="EE0000"/>
          <w:sz w:val="24"/>
          <w:szCs w:val="24"/>
          <w:u w:val="single"/>
        </w:rPr>
      </w:pPr>
    </w:p>
    <w:p w14:paraId="4879FB1A" w14:textId="50CA4F99" w:rsidR="00A13616" w:rsidRPr="008C4535" w:rsidRDefault="008C4535" w:rsidP="008C4535">
      <w:pPr>
        <w:pStyle w:val="ListParagraph"/>
        <w:numPr>
          <w:ilvl w:val="0"/>
          <w:numId w:val="25"/>
        </w:numPr>
        <w:rPr>
          <w:color w:val="EE0000"/>
          <w:sz w:val="24"/>
          <w:szCs w:val="24"/>
        </w:rPr>
      </w:pPr>
      <w:r>
        <w:rPr>
          <w:color w:val="EE0000"/>
          <w:sz w:val="24"/>
          <w:szCs w:val="24"/>
        </w:rPr>
        <w:t xml:space="preserve">I </w:t>
      </w:r>
      <w:r w:rsidR="00A13616" w:rsidRPr="008C4535">
        <w:rPr>
          <w:color w:val="EE0000"/>
          <w:sz w:val="24"/>
          <w:szCs w:val="24"/>
        </w:rPr>
        <w:t>need to build an app that solves all problems that are facing by farmers and who are willing to do farming</w:t>
      </w:r>
    </w:p>
    <w:p w14:paraId="28953E8D" w14:textId="628BAD6E" w:rsidR="00A13616" w:rsidRDefault="00A13616" w:rsidP="008C4535">
      <w:pPr>
        <w:pStyle w:val="ListParagraph"/>
        <w:numPr>
          <w:ilvl w:val="0"/>
          <w:numId w:val="26"/>
        </w:numPr>
        <w:ind w:left="1440"/>
        <w:rPr>
          <w:color w:val="EE0000"/>
          <w:sz w:val="24"/>
          <w:szCs w:val="24"/>
          <w:highlight w:val="darkBlu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85F03">
        <w:rPr>
          <w:color w:val="FFFFFF" w:themeColor="background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of Farmers who know about farming</w:t>
      </w:r>
    </w:p>
    <w:p w14:paraId="008B3A4E" w14:textId="2645C677" w:rsidR="008018F3" w:rsidRPr="00785F03" w:rsidRDefault="00720973" w:rsidP="008018F3">
      <w:pPr>
        <w:pStyle w:val="ListParagraph"/>
        <w:numPr>
          <w:ilvl w:val="0"/>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will come suddenly and </w:t>
      </w:r>
      <w:proofErr w:type="gram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tell</w:t>
      </w:r>
      <w:proofErr w:type="gram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about their problem like </w:t>
      </w:r>
      <w:proofErr w:type="gram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diseases  so</w:t>
      </w:r>
      <w:proofErr w:type="gram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need to fix the problem</w:t>
      </w:r>
    </w:p>
    <w:p w14:paraId="4B4862AE" w14:textId="1533D3A5" w:rsidR="00720973" w:rsidRPr="00785F03" w:rsidRDefault="00720973" w:rsidP="008018F3">
      <w:pPr>
        <w:pStyle w:val="ListParagraph"/>
        <w:numPr>
          <w:ilvl w:val="0"/>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don’t know which pesticides to use and what </w:t>
      </w:r>
      <w:proofErr w:type="spell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qunitiy</w:t>
      </w:r>
      <w:proofErr w:type="spell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need to ask the previously used pesticides like natural things</w:t>
      </w:r>
      <w:r w:rsid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predict the </w:t>
      </w:r>
      <w:proofErr w:type="spell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pesticidie</w:t>
      </w:r>
      <w:proofErr w:type="spell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there is a chance to g</w:t>
      </w:r>
      <w:r w:rsid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a disease from that pesticide also for this purpose only we need the previously used pesticide</w:t>
      </w:r>
    </w:p>
    <w:p w14:paraId="327F350B" w14:textId="2CB12710" w:rsidR="00720973" w:rsidRPr="00785F03" w:rsidRDefault="00720973" w:rsidP="008018F3">
      <w:pPr>
        <w:pStyle w:val="ListParagraph"/>
        <w:numPr>
          <w:ilvl w:val="0"/>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Chances to ask the next crop to grow in needs the previously grown crop </w:t>
      </w:r>
      <w:proofErr w:type="spell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bcz</w:t>
      </w:r>
      <w:proofErr w:type="spell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soil values </w:t>
      </w:r>
      <w:proofErr w:type="gram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varies</w:t>
      </w:r>
      <w:proofErr w:type="gram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9BDDF6" w14:textId="53F93A8F" w:rsidR="00720973" w:rsidRDefault="00720973" w:rsidP="008018F3">
      <w:pPr>
        <w:pStyle w:val="ListParagraph"/>
        <w:numPr>
          <w:ilvl w:val="0"/>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 to suggest the best crops the gives more mone</w:t>
      </w:r>
      <w:r w:rsid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w:t>
      </w: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less effort </w:t>
      </w:r>
    </w:p>
    <w:p w14:paraId="28EA52A8" w14:textId="77777777" w:rsidR="00785F03" w:rsidRPr="00785F03" w:rsidRDefault="00785F03" w:rsidP="00785F03">
      <w:pPr>
        <w:pStyle w:val="ListParagraph"/>
        <w:numPr>
          <w:ilvl w:val="1"/>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Prices of the crop </w:t>
      </w:r>
    </w:p>
    <w:p w14:paraId="4071BC1E" w14:textId="77777777" w:rsidR="00785F03" w:rsidRPr="00785F03" w:rsidRDefault="00785F03" w:rsidP="00785F03">
      <w:pPr>
        <w:pStyle w:val="ListParagraph"/>
        <w:numPr>
          <w:ilvl w:val="1"/>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to sell like is there any chances the prices of the materials will increase in next 7 to 10 days </w:t>
      </w:r>
    </w:p>
    <w:p w14:paraId="556BF030" w14:textId="77777777" w:rsidR="00785F03" w:rsidRPr="00785F03" w:rsidRDefault="00785F03" w:rsidP="008018F3">
      <w:pPr>
        <w:pStyle w:val="ListParagraph"/>
        <w:numPr>
          <w:ilvl w:val="0"/>
          <w:numId w:val="2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3EA37" w14:textId="16C3C4C0" w:rsidR="00A13616" w:rsidRDefault="00A13616" w:rsidP="008C4535">
      <w:pPr>
        <w:pStyle w:val="ListParagraph"/>
        <w:numPr>
          <w:ilvl w:val="0"/>
          <w:numId w:val="26"/>
        </w:numPr>
        <w:ind w:left="1440"/>
        <w:rPr>
          <w:color w:val="FFFFFF" w:themeColor="background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FFFFFF" w:themeColor="background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o</w:t>
      </w:r>
      <w:r w:rsidR="008C4535" w:rsidRPr="00785F03">
        <w:rPr>
          <w:color w:val="FFFFFF" w:themeColor="background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new ones who are willing to do the farming</w:t>
      </w:r>
    </w:p>
    <w:p w14:paraId="54C3BD90" w14:textId="77777777" w:rsidR="00117ED9" w:rsidRPr="00785F03" w:rsidRDefault="00117ED9" w:rsidP="00117ED9">
      <w:pPr>
        <w:pStyle w:val="ListParagraph"/>
        <w:ind w:left="1440"/>
        <w:rPr>
          <w:color w:val="FFFFFF" w:themeColor="background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CE45B3" w14:textId="0F805EFA" w:rsidR="008C4535" w:rsidRPr="00785F03" w:rsidRDefault="008C4535"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Thay don’t know how to do farming</w:t>
      </w:r>
    </w:p>
    <w:p w14:paraId="307C3A02" w14:textId="1EB756D9" w:rsidR="008C4535" w:rsidRPr="00785F03" w:rsidRDefault="008C4535"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don’t know which crop need to grow</w:t>
      </w: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my idea is to predict the crop based on the water </w:t>
      </w:r>
      <w:proofErr w:type="spellStart"/>
      <w:proofErr w:type="gramStart"/>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availability,season</w:t>
      </w:r>
      <w:proofErr w:type="gram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,soil</w:t>
      </w:r>
      <w:proofErr w:type="spellEnd"/>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details that are important to grow the next crop</w:t>
      </w:r>
    </w:p>
    <w:p w14:paraId="17809072" w14:textId="5DB433B8" w:rsidR="005840C1" w:rsidRPr="00785F03" w:rsidRDefault="005840C1"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also don’t know when to grow which crop and when to plant </w:t>
      </w:r>
    </w:p>
    <w:p w14:paraId="0D0B8A3D" w14:textId="44F34CF8" w:rsidR="005840C1" w:rsidRPr="00785F03" w:rsidRDefault="005840C1"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step need to take after plantation</w:t>
      </w:r>
    </w:p>
    <w:p w14:paraId="513B770D" w14:textId="0114E36F" w:rsidR="00720973" w:rsidRPr="00785F03" w:rsidRDefault="005840C1" w:rsidP="00785F03">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crop gets any disease how to cure that like which pesticides need to use and natural things</w:t>
      </w:r>
    </w:p>
    <w:p w14:paraId="7485386E" w14:textId="5F39376F" w:rsidR="008018F3" w:rsidRPr="00785F03" w:rsidRDefault="008018F3"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harvest</w:t>
      </w:r>
    </w:p>
    <w:p w14:paraId="5F707B29" w14:textId="7A88DC82" w:rsidR="008018F3" w:rsidRPr="00785F03" w:rsidRDefault="008018F3"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Storing</w:t>
      </w:r>
    </w:p>
    <w:p w14:paraId="775E1054" w14:textId="6E3BF8EC" w:rsidR="008018F3" w:rsidRPr="00785F03" w:rsidRDefault="008018F3" w:rsidP="008018F3">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Checking the crop came to harvest or not</w:t>
      </w:r>
    </w:p>
    <w:p w14:paraId="7166557B" w14:textId="7BC130B7" w:rsidR="008018F3" w:rsidRPr="00785F03" w:rsidRDefault="008018F3"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Prices of the crop </w:t>
      </w:r>
    </w:p>
    <w:p w14:paraId="15CEA260" w14:textId="2A5737B6" w:rsidR="008018F3" w:rsidRDefault="008018F3"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F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to sell like is there any chances the prices of the materials will increase in next 7 to 10 days </w:t>
      </w:r>
    </w:p>
    <w:p w14:paraId="27D8D10E" w14:textId="73B9088A" w:rsidR="00117ED9" w:rsidRDefault="00117ED9"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don’t know what to do before growing the crop or sowing the crops</w:t>
      </w:r>
    </w:p>
    <w:p w14:paraId="65EBCC77" w14:textId="385E0E8E" w:rsidR="00117ED9" w:rsidRDefault="00117ED9" w:rsidP="008C4535">
      <w:pPr>
        <w:pStyle w:val="ListParagraph"/>
        <w:numPr>
          <w:ilvl w:val="1"/>
          <w:numId w:val="2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planting  the</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plant s at what distance we need to plant</w:t>
      </w:r>
    </w:p>
    <w:p w14:paraId="64FFC04B"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Financial Wellness Tools</w:t>
      </w:r>
      <w:r>
        <w:rPr>
          <w:rFonts w:ascii="Segoe UI" w:hAnsi="Segoe UI" w:cs="Segoe UI"/>
          <w:color w:val="0F1115"/>
        </w:rPr>
        <w:t> – Loan repayment tracking, cash-flow projections, crop/weather insurance claims, and microloans (Buy Now, Pay Later) for inputs.</w:t>
      </w:r>
    </w:p>
    <w:p w14:paraId="4280ED30"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t>On-Demand Labor &amp; Machinery</w:t>
      </w:r>
      <w:r>
        <w:rPr>
          <w:rFonts w:ascii="Segoe UI" w:hAnsi="Segoe UI" w:cs="Segoe UI"/>
          <w:color w:val="0F1115"/>
        </w:rPr>
        <w:t> – A platform to hire farmhands instantly during peak seasons and rent out expensive equipment (tractors, harvesters) to reduce costs.</w:t>
      </w:r>
    </w:p>
    <w:p w14:paraId="67183283"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Agri-Input Marketplace</w:t>
      </w:r>
      <w:r>
        <w:rPr>
          <w:rFonts w:ascii="Segoe UI" w:hAnsi="Segoe UI" w:cs="Segoe UI"/>
          <w:color w:val="0F1115"/>
        </w:rPr>
        <w:t> – A direct-to-farm store for ordering seeds, fertilizers, pesticides, and tools with home delivery, eliminating middlemen.</w:t>
      </w:r>
    </w:p>
    <w:p w14:paraId="2656B0E5"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Government Scheme Gateway</w:t>
      </w:r>
      <w:r>
        <w:rPr>
          <w:rFonts w:ascii="Segoe UI" w:hAnsi="Segoe UI" w:cs="Segoe UI"/>
          <w:color w:val="0F1115"/>
        </w:rPr>
        <w:t> – Auto-matching farmers to eligible subsidies and insurance programs, with simplified, voice-friendly policy explanations.</w:t>
      </w:r>
    </w:p>
    <w:p w14:paraId="66CD0AD8"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Sustainability &amp; Climate Resilience</w:t>
      </w:r>
      <w:r>
        <w:rPr>
          <w:rFonts w:ascii="Segoe UI" w:hAnsi="Segoe UI" w:cs="Segoe UI"/>
          <w:color w:val="0F1115"/>
        </w:rPr>
        <w:t> – Carbon footprint tracking for exports and long-term adaptation strategies (drought/flood-resistant cropping plans).</w:t>
      </w:r>
    </w:p>
    <w:p w14:paraId="6325EF83"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Full Supply Chain Traceability</w:t>
      </w:r>
      <w:r>
        <w:rPr>
          <w:rFonts w:ascii="Segoe UI" w:hAnsi="Segoe UI" w:cs="Segoe UI"/>
          <w:color w:val="0F1115"/>
        </w:rPr>
        <w:t> – Recording the crop journey from seed to sale (for premium markets) plus warehousing and logistics connections.</w:t>
      </w:r>
    </w:p>
    <w:p w14:paraId="416255C6" w14:textId="77777777" w:rsidR="001B2C9F" w:rsidRDefault="001B2C9F" w:rsidP="001B2C9F">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Hyper-Accessible Design</w:t>
      </w:r>
      <w:r>
        <w:rPr>
          <w:rFonts w:ascii="Segoe UI" w:hAnsi="Segoe UI" w:cs="Segoe UI"/>
          <w:color w:val="0F1115"/>
        </w:rPr>
        <w:t> – Multi-language + voice interaction, offline functionality for poor network areas, and an ultra-minimalist interface for low digital literacy.</w:t>
      </w:r>
    </w:p>
    <w:p w14:paraId="42EB3DC4"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Quality Grading &amp; Certification Standards</w:t>
      </w:r>
    </w:p>
    <w:p w14:paraId="55AD6650"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Farmers often don't know the official quality grades (e.g., APMC, FSSAI, export standards) for their produce. Without this, they get undervalued. The app should guide them on how to sort, grade, and certify their harvest to fetch the best price.</w:t>
      </w:r>
    </w:p>
    <w:p w14:paraId="783AEA4B"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Hyper-Local Weather Alerts with Actionable Advice</w:t>
      </w:r>
    </w:p>
    <w:p w14:paraId="073B3A48"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Simply showing weather isn't enough. You need </w:t>
      </w:r>
      <w:r>
        <w:rPr>
          <w:rStyle w:val="Strong"/>
          <w:rFonts w:ascii="Segoe UI" w:hAnsi="Segoe UI" w:cs="Segoe UI"/>
          <w:color w:val="0F1115"/>
        </w:rPr>
        <w:t>real-time, block-level</w:t>
      </w:r>
      <w:r>
        <w:rPr>
          <w:rFonts w:ascii="Segoe UI" w:hAnsi="Segoe UI" w:cs="Segoe UI"/>
          <w:color w:val="0F1115"/>
        </w:rPr>
        <w:t> alerts (hailstorms, unseasonal rain, heatwaves) paired with </w:t>
      </w:r>
      <w:r>
        <w:rPr>
          <w:rStyle w:val="Emphasis"/>
          <w:rFonts w:ascii="Segoe UI" w:hAnsi="Segoe UI" w:cs="Segoe UI"/>
          <w:color w:val="0F1115"/>
        </w:rPr>
        <w:t>specific emergency actions</w:t>
      </w:r>
      <w:r>
        <w:rPr>
          <w:rFonts w:ascii="Segoe UI" w:hAnsi="Segoe UI" w:cs="Segoe UI"/>
          <w:color w:val="0F1115"/>
        </w:rPr>
        <w:t> (e.g., "Cover nursery beds now" or "Delay irrigation for 48 hours").</w:t>
      </w:r>
    </w:p>
    <w:p w14:paraId="06379987"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Water &amp; Irrigation Scheduling</w:t>
      </w:r>
    </w:p>
    <w:p w14:paraId="1E097A74"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You mentioned "water availability" for crop selection, but you forgot </w:t>
      </w:r>
      <w:r>
        <w:rPr>
          <w:rStyle w:val="Strong"/>
          <w:rFonts w:ascii="Segoe UI" w:hAnsi="Segoe UI" w:cs="Segoe UI"/>
          <w:color w:val="0F1115"/>
        </w:rPr>
        <w:t>ongoing water management</w:t>
      </w:r>
      <w:r>
        <w:rPr>
          <w:rFonts w:ascii="Segoe UI" w:hAnsi="Segoe UI" w:cs="Segoe UI"/>
          <w:color w:val="0F1115"/>
        </w:rPr>
        <w:t>. The app should provide daily/weekly irrigation schedules based on soil moisture, crop stage, and weather—critical for water-scarce regions.</w:t>
      </w:r>
    </w:p>
    <w:p w14:paraId="6CAB86A2"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Post-Harvest Loss Prevention (Before Storage)</w:t>
      </w:r>
    </w:p>
    <w:p w14:paraId="0B58F488"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You covered storage, but not the crucial steps </w:t>
      </w:r>
      <w:r>
        <w:rPr>
          <w:rStyle w:val="Emphasis"/>
          <w:rFonts w:ascii="Segoe UI" w:hAnsi="Segoe UI" w:cs="Segoe UI"/>
          <w:color w:val="0F1115"/>
        </w:rPr>
        <w:t>immediately</w:t>
      </w:r>
      <w:r>
        <w:rPr>
          <w:rFonts w:ascii="Segoe UI" w:hAnsi="Segoe UI" w:cs="Segoe UI"/>
          <w:color w:val="0F1115"/>
        </w:rPr>
        <w:t> after harvest: proper drying, curing, cleaning, and rapid cooling. Improper handling here causes 10–15% spoilage before it even reaches the warehouse.</w:t>
      </w:r>
    </w:p>
    <w:p w14:paraId="6EA9CCA9"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Educational Content Library &amp; Peer Community</w:t>
      </w:r>
    </w:p>
    <w:p w14:paraId="031D65A3"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Beginners need step-by-step </w:t>
      </w:r>
      <w:r>
        <w:rPr>
          <w:rStyle w:val="Emphasis"/>
          <w:rFonts w:ascii="Segoe UI" w:hAnsi="Segoe UI" w:cs="Segoe UI"/>
          <w:color w:val="0F1115"/>
        </w:rPr>
        <w:t>visual</w:t>
      </w:r>
      <w:r>
        <w:rPr>
          <w:rFonts w:ascii="Segoe UI" w:hAnsi="Segoe UI" w:cs="Segoe UI"/>
          <w:color w:val="0F1115"/>
        </w:rPr>
        <w:t> tutorials (short videos/audio in local languages) on every activity (sowing, pruning, grafting, etc.). Also, a </w:t>
      </w:r>
      <w:r>
        <w:rPr>
          <w:rStyle w:val="Strong"/>
          <w:rFonts w:ascii="Segoe UI" w:hAnsi="Segoe UI" w:cs="Segoe UI"/>
          <w:color w:val="0F1115"/>
        </w:rPr>
        <w:t>local farmer forum</w:t>
      </w:r>
      <w:r>
        <w:rPr>
          <w:rFonts w:ascii="Segoe UI" w:hAnsi="Segoe UI" w:cs="Segoe UI"/>
          <w:color w:val="0F1115"/>
        </w:rPr>
        <w:t xml:space="preserve"> where users in the same district share real-time </w:t>
      </w:r>
      <w:r>
        <w:rPr>
          <w:rFonts w:ascii="Segoe UI" w:hAnsi="Segoe UI" w:cs="Segoe UI"/>
          <w:color w:val="0F1115"/>
        </w:rPr>
        <w:lastRenderedPageBreak/>
        <w:t>ground-level alerts (e.g., "Pest attack seen in village X") builds trust and engagement.</w:t>
      </w:r>
    </w:p>
    <w:p w14:paraId="19D0C39B"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Equipment Maintenance &amp; Service Reminders</w:t>
      </w:r>
    </w:p>
    <w:p w14:paraId="78ECDD49"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Tractors, pumps, and sprayers break down at the worst possible times. The app should track machine usage hours and send maintenance reminders to avoid costly breakdowns during sowing/harvest windows.</w:t>
      </w:r>
    </w:p>
    <w:p w14:paraId="31F23168" w14:textId="77777777" w:rsidR="001B2C9F" w:rsidRDefault="001B2C9F" w:rsidP="001B2C9F">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Strong"/>
          <w:rFonts w:ascii="Segoe UI" w:hAnsi="Segoe UI" w:cs="Segoe UI"/>
          <w:color w:val="0F1115"/>
        </w:rPr>
        <w:t>Market Intelligence Beyond Price (Buyer Reputation &amp; Demand)</w:t>
      </w:r>
    </w:p>
    <w:p w14:paraId="335E2E3C" w14:textId="77777777" w:rsidR="001B2C9F" w:rsidRDefault="001B2C9F" w:rsidP="001B2C9F">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You have "price prediction," but farmers also need to know </w:t>
      </w:r>
      <w:r>
        <w:rPr>
          <w:rStyle w:val="Strong"/>
          <w:rFonts w:ascii="Segoe UI" w:hAnsi="Segoe UI" w:cs="Segoe UI"/>
          <w:color w:val="0F1115"/>
        </w:rPr>
        <w:t>who is buying</w:t>
      </w:r>
      <w:r>
        <w:rPr>
          <w:rFonts w:ascii="Segoe UI" w:hAnsi="Segoe UI" w:cs="Segoe UI"/>
          <w:color w:val="0F1115"/>
        </w:rPr>
        <w:t>, the buyer's payment reliability, and future demand trends (e.g., "Processors are looking for high-protein wheat this season"). This helps them choose buyers, not just markets.</w:t>
      </w:r>
    </w:p>
    <w:p w14:paraId="0862EAB6"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Precision Agriculture &amp; Remote Monitoring</w:t>
      </w:r>
    </w:p>
    <w:p w14:paraId="55D2F9A5" w14:textId="77777777" w:rsidR="001B2C9F" w:rsidRPr="001B2C9F" w:rsidRDefault="001B2C9F" w:rsidP="001B2C9F">
      <w:pPr>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Satellite &amp; Drone-Based Crop Health Monitoring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Real-time NDVI (Normalized Difference Vegetation Index) and chlorophyll mapping to detect crop stress, nutrient deficiencies, and pest infestations before they become visible to the naked eye. This allows early intervention rather than reactive treatment.</w:t>
      </w:r>
    </w:p>
    <w:p w14:paraId="19C00B41" w14:textId="77777777" w:rsidR="001B2C9F" w:rsidRPr="001B2C9F" w:rsidRDefault="001B2C9F" w:rsidP="001B2C9F">
      <w:pPr>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 Sensor Integration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Connecting soil moisture sensors, temperature probes, and weather stations to provide field-level, real-time data on irrigation needs and micro-climate conditions.</w:t>
      </w:r>
    </w:p>
    <w:p w14:paraId="777C8E0F" w14:textId="77777777" w:rsidR="001B2C9F" w:rsidRPr="001B2C9F" w:rsidRDefault="001B2C9F" w:rsidP="001B2C9F">
      <w:pPr>
        <w:numPr>
          <w:ilvl w:val="0"/>
          <w:numId w:val="30"/>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Drone-as-a-Service (DaaS)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On-demand booking of drones for spraying, seed broadcasting, and crop health monitoring. Multiple platforms now offer this as a core feature.</w:t>
      </w:r>
    </w:p>
    <w:p w14:paraId="0062C04D"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Supply Chain &amp; Post-Harvest Management (Beyond Storage)</w:t>
      </w:r>
    </w:p>
    <w:p w14:paraId="6777FE58" w14:textId="77777777" w:rsidR="001B2C9F" w:rsidRPr="001B2C9F" w:rsidRDefault="001B2C9F" w:rsidP="001B2C9F">
      <w:pPr>
        <w:numPr>
          <w:ilvl w:val="0"/>
          <w:numId w:val="3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Discovery &amp; Booking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Helping farmers find and book nearby warehouses with quality assurance on quantity and price.</w:t>
      </w:r>
    </w:p>
    <w:p w14:paraId="016574E7" w14:textId="77777777" w:rsidR="001B2C9F" w:rsidRPr="001B2C9F" w:rsidRDefault="001B2C9F" w:rsidP="001B2C9F">
      <w:pPr>
        <w:numPr>
          <w:ilvl w:val="0"/>
          <w:numId w:val="3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Receipt Financing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Using stored produce as collateral for loans, allowing farmers to access credit without selling immediately at low prices.</w:t>
      </w:r>
    </w:p>
    <w:p w14:paraId="2C42783E" w14:textId="77777777" w:rsidR="001B2C9F" w:rsidRPr="001B2C9F" w:rsidRDefault="001B2C9F" w:rsidP="001B2C9F">
      <w:pPr>
        <w:numPr>
          <w:ilvl w:val="0"/>
          <w:numId w:val="3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 Assessment &amp; Grading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Digital quality checks at the farm gate to determine grade and appropriate market pricing.</w:t>
      </w:r>
    </w:p>
    <w:p w14:paraId="0D0BB074" w14:textId="77777777" w:rsidR="001B2C9F" w:rsidRPr="001B2C9F" w:rsidRDefault="001B2C9F" w:rsidP="001B2C9F">
      <w:pPr>
        <w:numPr>
          <w:ilvl w:val="0"/>
          <w:numId w:val="3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Cold Chain Integration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Connecting farmers to refrigerated transport and cold storage facilities to reduce spoilage, especially for perishables.</w:t>
      </w:r>
    </w:p>
    <w:p w14:paraId="147D0D86" w14:textId="77777777" w:rsidR="001B2C9F" w:rsidRPr="001B2C9F" w:rsidRDefault="001B2C9F" w:rsidP="001B2C9F">
      <w:pPr>
        <w:numPr>
          <w:ilvl w:val="0"/>
          <w:numId w:val="3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Post-Harvest Loss Prevention Guidance</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Step-by-step advice on drying, curing, cleaning, and rapid cooling immediately after harvest – a critical gap where 10-15% spoilage occurs.</w:t>
      </w:r>
    </w:p>
    <w:p w14:paraId="1C7C926E"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Advanced Financial &amp; Insurance Tools</w:t>
      </w:r>
    </w:p>
    <w:p w14:paraId="720A3F64" w14:textId="77777777" w:rsidR="001B2C9F" w:rsidRPr="001B2C9F" w:rsidRDefault="001B2C9F" w:rsidP="001B2C9F">
      <w:pPr>
        <w:numPr>
          <w:ilvl w:val="0"/>
          <w:numId w:val="3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Receipt-Based Lending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Enabling farmers to get loans against stored produce.</w:t>
      </w:r>
    </w:p>
    <w:p w14:paraId="0E2ED515" w14:textId="77777777" w:rsidR="001B2C9F" w:rsidRPr="001B2C9F" w:rsidRDefault="001B2C9F" w:rsidP="001B2C9F">
      <w:pPr>
        <w:numPr>
          <w:ilvl w:val="0"/>
          <w:numId w:val="3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Crop Cycle Expense Tracking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Tracking crop-wise expenses, expected revenues, inventory value, and working capital requirements in one dashboard.</w:t>
      </w:r>
    </w:p>
    <w:p w14:paraId="35B13828" w14:textId="77777777" w:rsidR="001B2C9F" w:rsidRPr="001B2C9F" w:rsidRDefault="001B2C9F" w:rsidP="001B2C9F">
      <w:pPr>
        <w:numPr>
          <w:ilvl w:val="0"/>
          <w:numId w:val="3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Automated Insurance Claim Processing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One-click insurance purchase and automatic claim initiation when disasters occur.</w:t>
      </w:r>
    </w:p>
    <w:p w14:paraId="6AC432D7" w14:textId="77777777" w:rsidR="001B2C9F" w:rsidRPr="001B2C9F" w:rsidRDefault="001B2C9F" w:rsidP="001B2C9F">
      <w:pPr>
        <w:numPr>
          <w:ilvl w:val="0"/>
          <w:numId w:val="3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AI-Based Credit Scoring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Using farm data to generate credit scores for easier loan access.</w:t>
      </w:r>
    </w:p>
    <w:p w14:paraId="03DF59EB"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Sustainable &amp; Regenerative Farming</w:t>
      </w:r>
    </w:p>
    <w:p w14:paraId="2A8950EF" w14:textId="77777777" w:rsidR="001B2C9F" w:rsidRPr="001B2C9F" w:rsidRDefault="001B2C9F" w:rsidP="001B2C9F">
      <w:pPr>
        <w:numPr>
          <w:ilvl w:val="0"/>
          <w:numId w:val="3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Crop Residue Management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Guidance and machinery booking for stubble management to prevent burning.</w:t>
      </w:r>
    </w:p>
    <w:p w14:paraId="70F29C04" w14:textId="77777777" w:rsidR="001B2C9F" w:rsidRPr="001B2C9F" w:rsidRDefault="001B2C9F" w:rsidP="001B2C9F">
      <w:pPr>
        <w:numPr>
          <w:ilvl w:val="0"/>
          <w:numId w:val="3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Organic Certification Support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Digital tools to manage and verify organic certifications for land and crops.</w:t>
      </w:r>
    </w:p>
    <w:p w14:paraId="26583253" w14:textId="77777777" w:rsidR="001B2C9F" w:rsidRPr="001B2C9F" w:rsidRDefault="001B2C9F" w:rsidP="001B2C9F">
      <w:pPr>
        <w:numPr>
          <w:ilvl w:val="0"/>
          <w:numId w:val="3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Carbon Footprint Tracking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Helping farmers track and report carbon footprint – increasingly important for export markets and premium pricing.</w:t>
      </w:r>
    </w:p>
    <w:p w14:paraId="208F7125" w14:textId="77777777" w:rsidR="001B2C9F" w:rsidRPr="001B2C9F" w:rsidRDefault="001B2C9F" w:rsidP="001B2C9F">
      <w:pPr>
        <w:numPr>
          <w:ilvl w:val="0"/>
          <w:numId w:val="3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Renewable Energy Solutions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Recommendations for solar, biogas, and other renewable energy sources based on farm size and waste type.</w:t>
      </w:r>
    </w:p>
    <w:p w14:paraId="39F46DDC" w14:textId="77777777" w:rsidR="001B2C9F" w:rsidRPr="001B2C9F" w:rsidRDefault="001B2C9F" w:rsidP="001B2C9F">
      <w:pPr>
        <w:numPr>
          <w:ilvl w:val="0"/>
          <w:numId w:val="3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Regenerative Agriculture Practices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Promoting no-burn farming, crop rotation, and soil health restoration techniques.</w:t>
      </w:r>
    </w:p>
    <w:p w14:paraId="71276D75"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Market &amp; Policy Intelligence (Expanded)</w:t>
      </w:r>
    </w:p>
    <w:p w14:paraId="109F07DC" w14:textId="77777777" w:rsidR="001B2C9F" w:rsidRPr="001B2C9F" w:rsidRDefault="001B2C9F" w:rsidP="001B2C9F">
      <w:pPr>
        <w:numPr>
          <w:ilvl w:val="0"/>
          <w:numId w:val="3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Reputation &amp; Ratings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Farmers need to know who is buying, payment reliability, and past transaction history before selling.</w:t>
      </w:r>
    </w:p>
    <w:p w14:paraId="3FFD3B31" w14:textId="77777777" w:rsidR="001B2C9F" w:rsidRPr="001B2C9F" w:rsidRDefault="001B2C9F" w:rsidP="001B2C9F">
      <w:pPr>
        <w:numPr>
          <w:ilvl w:val="0"/>
          <w:numId w:val="3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Demand Trends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 just current prices, but intelligence on what processors and exporters will need next season.</w:t>
      </w:r>
    </w:p>
    <w:p w14:paraId="70D4B072" w14:textId="77777777" w:rsidR="001B2C9F" w:rsidRPr="001B2C9F" w:rsidRDefault="001B2C9F" w:rsidP="001B2C9F">
      <w:pPr>
        <w:numPr>
          <w:ilvl w:val="0"/>
          <w:numId w:val="3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Government Scheme Matching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Auto-matching farmers to eligible subsidies, insurance, and programs they qualify for.</w:t>
      </w:r>
    </w:p>
    <w:p w14:paraId="2A8209F7" w14:textId="77777777" w:rsidR="001B2C9F" w:rsidRPr="001B2C9F" w:rsidRDefault="001B2C9F" w:rsidP="001B2C9F">
      <w:pPr>
        <w:numPr>
          <w:ilvl w:val="0"/>
          <w:numId w:val="3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Farmer Identity Integration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Linking with government farmer registries (7+ crore Farmer IDs already generated) for seamless access to schemes and services.</w:t>
      </w:r>
    </w:p>
    <w:p w14:paraId="59C508A5" w14:textId="77777777" w:rsidR="001B2C9F" w:rsidRPr="001B2C9F" w:rsidRDefault="001B2C9F" w:rsidP="001B2C9F">
      <w:pPr>
        <w:numPr>
          <w:ilvl w:val="0"/>
          <w:numId w:val="3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PM-KISAN &amp; Other Scheme Integration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Direct access to scheme information and application.</w:t>
      </w:r>
    </w:p>
    <w:p w14:paraId="76E97974"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Community, Education &amp; Expert Access</w:t>
      </w:r>
    </w:p>
    <w:p w14:paraId="75E55D56" w14:textId="77777777" w:rsidR="001B2C9F" w:rsidRPr="001B2C9F" w:rsidRDefault="001B2C9F" w:rsidP="001B2C9F">
      <w:pPr>
        <w:numPr>
          <w:ilvl w:val="0"/>
          <w:numId w:val="3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Agronomist Consultations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On-demand connection with expert agronomists via chat, call, or video in local languages. Nearly 80% of Indian farmers have never received formal agricultural training.</w:t>
      </w:r>
    </w:p>
    <w:p w14:paraId="7B3A925E" w14:textId="77777777" w:rsidR="001B2C9F" w:rsidRPr="001B2C9F" w:rsidRDefault="001B2C9F" w:rsidP="001B2C9F">
      <w:pPr>
        <w:numPr>
          <w:ilvl w:val="0"/>
          <w:numId w:val="3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 Farmer Network</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 local farmer forum where users share real-time ground-level alerts (e.g., "Pest attack in village X").</w:t>
      </w:r>
    </w:p>
    <w:p w14:paraId="110E102B" w14:textId="77777777" w:rsidR="001B2C9F" w:rsidRPr="001B2C9F" w:rsidRDefault="001B2C9F" w:rsidP="001B2C9F">
      <w:pPr>
        <w:numPr>
          <w:ilvl w:val="0"/>
          <w:numId w:val="3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Visual/Video Tutorial Library</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Step-by-step videos in local languages on every activity from sowing to harvest.</w:t>
      </w:r>
    </w:p>
    <w:p w14:paraId="638F0A60" w14:textId="77777777" w:rsidR="001B2C9F" w:rsidRPr="001B2C9F" w:rsidRDefault="001B2C9F" w:rsidP="001B2C9F">
      <w:pPr>
        <w:numPr>
          <w:ilvl w:val="0"/>
          <w:numId w:val="3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Voice-First AI Assistant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24/7 AI chatbots that work via phone calls (even on basic feature phones) – initiatives like Bharat-VISTAAR already offer this via a toll-free number.</w:t>
      </w:r>
    </w:p>
    <w:p w14:paraId="018DED08"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Farm Operations &amp; Management Tools</w:t>
      </w:r>
    </w:p>
    <w:p w14:paraId="3CCAEB74" w14:textId="77777777" w:rsidR="001B2C9F" w:rsidRPr="001B2C9F" w:rsidRDefault="001B2C9F" w:rsidP="001B2C9F">
      <w:pPr>
        <w:numPr>
          <w:ilvl w:val="0"/>
          <w:numId w:val="3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 Area Measurement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Using phone GPS to accurately measure field size.</w:t>
      </w:r>
    </w:p>
    <w:p w14:paraId="4FB786AD" w14:textId="77777777" w:rsidR="001B2C9F" w:rsidRPr="001B2C9F" w:rsidRDefault="001B2C9F" w:rsidP="001B2C9F">
      <w:pPr>
        <w:numPr>
          <w:ilvl w:val="0"/>
          <w:numId w:val="3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Crop Calendar &amp; Task Scheduler</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Stage-wise reminders for sowing, fertilizing, spraying, irrigation, and harvesting.</w:t>
      </w:r>
    </w:p>
    <w:p w14:paraId="4EB66F5E" w14:textId="77777777" w:rsidR="001B2C9F" w:rsidRPr="001B2C9F" w:rsidRDefault="001B2C9F" w:rsidP="001B2C9F">
      <w:pPr>
        <w:numPr>
          <w:ilvl w:val="0"/>
          <w:numId w:val="3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Calculator</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Fertilizer and pesticide dosage calculators based on crop, stage, and field size.</w:t>
      </w:r>
    </w:p>
    <w:p w14:paraId="47DB3ECB" w14:textId="77777777" w:rsidR="001B2C9F" w:rsidRPr="001B2C9F" w:rsidRDefault="001B2C9F" w:rsidP="001B2C9F">
      <w:pPr>
        <w:numPr>
          <w:ilvl w:val="0"/>
          <w:numId w:val="3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 Maintenance Reminders</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Tracking machine usage hours and sending maintenance alerts to prevent breakdowns during critical windows.</w:t>
      </w:r>
    </w:p>
    <w:p w14:paraId="4104BCD3" w14:textId="77777777" w:rsidR="001B2C9F" w:rsidRPr="001B2C9F" w:rsidRDefault="001B2C9F" w:rsidP="001B2C9F">
      <w:pPr>
        <w:numPr>
          <w:ilvl w:val="0"/>
          <w:numId w:val="3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Expense &amp; Income Tracking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Digital record-keeping linked to specific crop cycles.</w:t>
      </w:r>
    </w:p>
    <w:p w14:paraId="6DCCC4A4"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Farmer Producer Organization (FPO) &amp; Cooperative Tools</w:t>
      </w:r>
    </w:p>
    <w:p w14:paraId="63A0A72F" w14:textId="77777777" w:rsidR="001B2C9F" w:rsidRPr="001B2C9F" w:rsidRDefault="001B2C9F" w:rsidP="001B2C9F">
      <w:pPr>
        <w:numPr>
          <w:ilvl w:val="0"/>
          <w:numId w:val="3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FPO Management Dashboard</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Digital tools for FPOs to manage member tracking, input sales, inventory, output sales, and profit distribution.</w:t>
      </w:r>
    </w:p>
    <w:p w14:paraId="253AAD96" w14:textId="77777777" w:rsidR="001B2C9F" w:rsidRPr="001B2C9F" w:rsidRDefault="001B2C9F" w:rsidP="001B2C9F">
      <w:pPr>
        <w:numPr>
          <w:ilvl w:val="0"/>
          <w:numId w:val="3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Collective Bargaining</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Aggregating farmer produce for better pricing and market access.</w:t>
      </w:r>
    </w:p>
    <w:p w14:paraId="57222277" w14:textId="77777777" w:rsidR="001B2C9F" w:rsidRPr="001B2C9F" w:rsidRDefault="001B2C9F" w:rsidP="001B2C9F">
      <w:pPr>
        <w:numPr>
          <w:ilvl w:val="0"/>
          <w:numId w:val="3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Bulk Input Procurement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Group purchasing of seeds, fertilizers, and pesticides at discounted rates.</w:t>
      </w:r>
    </w:p>
    <w:p w14:paraId="53911A4D" w14:textId="77777777" w:rsidR="001B2C9F" w:rsidRPr="001B2C9F" w:rsidRDefault="001B2C9F" w:rsidP="001B2C9F">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Accessibility &amp; Inclusion (Beyond Multi-Language)</w:t>
      </w:r>
    </w:p>
    <w:p w14:paraId="00AAEB78" w14:textId="77777777" w:rsidR="001B2C9F" w:rsidRPr="001B2C9F" w:rsidRDefault="001B2C9F" w:rsidP="001B2C9F">
      <w:pPr>
        <w:numPr>
          <w:ilvl w:val="0"/>
          <w:numId w:val="3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Phone Support</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IVRS (Interactive Voice Response) and voice-based access for farmers without smartphones.</w:t>
      </w:r>
    </w:p>
    <w:p w14:paraId="381818DC" w14:textId="77777777" w:rsidR="001B2C9F" w:rsidRPr="001B2C9F" w:rsidRDefault="001B2C9F" w:rsidP="001B2C9F">
      <w:pPr>
        <w:numPr>
          <w:ilvl w:val="0"/>
          <w:numId w:val="3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Offline-First Design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Core features must work without internet connectivity.</w:t>
      </w:r>
    </w:p>
    <w:p w14:paraId="0F7E8798" w14:textId="77777777" w:rsidR="001B2C9F" w:rsidRPr="001B2C9F" w:rsidRDefault="001B2C9F" w:rsidP="001B2C9F">
      <w:pPr>
        <w:numPr>
          <w:ilvl w:val="0"/>
          <w:numId w:val="3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Ultra-Low Bandwidth Optimization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Apps that work on 2G networks with minimal data usage.</w:t>
      </w:r>
    </w:p>
    <w:p w14:paraId="04247EBB" w14:textId="77777777" w:rsidR="001B2C9F" w:rsidRPr="001B2C9F" w:rsidRDefault="001B2C9F" w:rsidP="001B2C9F">
      <w:pPr>
        <w:numPr>
          <w:ilvl w:val="0"/>
          <w:numId w:val="38"/>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C9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UI with Icon-Based Navigation</w:t>
      </w:r>
      <w:r w:rsidRPr="001B2C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Designed for users with low digital literacy.</w:t>
      </w:r>
    </w:p>
    <w:p w14:paraId="4A9BA849" w14:textId="77777777" w:rsidR="001B2C9F" w:rsidRDefault="001B2C9F" w:rsidP="001B2C9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Voice-first AI advisory</w:t>
      </w:r>
      <w:r>
        <w:rPr>
          <w:rFonts w:ascii="Segoe UI" w:hAnsi="Segoe UI" w:cs="Segoe UI"/>
          <w:color w:val="0F1115"/>
        </w:rPr>
        <w:t> (reaches feature phone users, the vast majority)</w:t>
      </w:r>
    </w:p>
    <w:p w14:paraId="5093E564" w14:textId="77777777" w:rsidR="001B2C9F" w:rsidRDefault="001B2C9F" w:rsidP="001B2C9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Warehouse receipt financing + storage booking</w:t>
      </w:r>
      <w:r>
        <w:rPr>
          <w:rFonts w:ascii="Segoe UI" w:hAnsi="Segoe UI" w:cs="Segoe UI"/>
          <w:color w:val="0F1115"/>
        </w:rPr>
        <w:t> (solves the urgent "hold or sell" dilemma)</w:t>
      </w:r>
    </w:p>
    <w:p w14:paraId="2ACC0B74" w14:textId="77777777" w:rsidR="00117ED9" w:rsidRPr="001B2C9F" w:rsidRDefault="00117ED9" w:rsidP="001B2C9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A1BD8" w14:textId="77777777" w:rsidR="008018F3" w:rsidRPr="008C4535" w:rsidRDefault="008018F3" w:rsidP="008018F3">
      <w:pPr>
        <w:pStyle w:val="ListParagraph"/>
        <w:ind w:left="1800"/>
        <w:rPr>
          <w:color w:val="EE0000"/>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17CA026" w14:textId="1177B543" w:rsidR="008C4535" w:rsidRPr="008C4535" w:rsidRDefault="008C4535" w:rsidP="008C4535">
      <w:pPr>
        <w:tabs>
          <w:tab w:val="left" w:pos="1788"/>
        </w:tabs>
        <w:rPr>
          <w:color w:val="EE0000"/>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C4535">
        <w:rPr>
          <w:color w:val="EE0000"/>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3B124DAC" w14:textId="77777777" w:rsidR="008C4535" w:rsidRPr="008018F3" w:rsidRDefault="008C4535" w:rsidP="008018F3">
      <w:pPr>
        <w:rPr>
          <w:color w:val="000000" w:themeColor="text1"/>
          <w:sz w:val="24"/>
          <w:szCs w:val="2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ED928" w14:textId="77777777" w:rsidR="008C4535" w:rsidRPr="00A13616" w:rsidRDefault="008C4535" w:rsidP="008C4535">
      <w:pPr>
        <w:pStyle w:val="ListParagraph"/>
        <w:rPr>
          <w:color w:val="EE0000"/>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ectPr w:rsidR="008C4535" w:rsidRPr="00A13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618DC"/>
    <w:multiLevelType w:val="multilevel"/>
    <w:tmpl w:val="B7F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4280F5D"/>
    <w:multiLevelType w:val="hybridMultilevel"/>
    <w:tmpl w:val="6E1CC510"/>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89601A4"/>
    <w:multiLevelType w:val="multilevel"/>
    <w:tmpl w:val="1956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80E0DE9"/>
    <w:multiLevelType w:val="multilevel"/>
    <w:tmpl w:val="8EBE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B57B5"/>
    <w:multiLevelType w:val="multilevel"/>
    <w:tmpl w:val="09E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133A7"/>
    <w:multiLevelType w:val="multilevel"/>
    <w:tmpl w:val="A6C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C2FA4"/>
    <w:multiLevelType w:val="multilevel"/>
    <w:tmpl w:val="E78E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1F95D95"/>
    <w:multiLevelType w:val="multilevel"/>
    <w:tmpl w:val="DC96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9D12059"/>
    <w:multiLevelType w:val="multilevel"/>
    <w:tmpl w:val="76E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26D4D"/>
    <w:multiLevelType w:val="hybridMultilevel"/>
    <w:tmpl w:val="EF9AA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3626D9"/>
    <w:multiLevelType w:val="multilevel"/>
    <w:tmpl w:val="126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5493A"/>
    <w:multiLevelType w:val="hybridMultilevel"/>
    <w:tmpl w:val="04242F60"/>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EEE276C"/>
    <w:multiLevelType w:val="hybridMultilevel"/>
    <w:tmpl w:val="4B4A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D47D3"/>
    <w:multiLevelType w:val="multilevel"/>
    <w:tmpl w:val="72B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25448"/>
    <w:multiLevelType w:val="multilevel"/>
    <w:tmpl w:val="40D82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75051F"/>
    <w:multiLevelType w:val="multilevel"/>
    <w:tmpl w:val="39F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671682029">
    <w:abstractNumId w:val="31"/>
  </w:num>
  <w:num w:numId="2" w16cid:durableId="844979707">
    <w:abstractNumId w:val="15"/>
  </w:num>
  <w:num w:numId="3" w16cid:durableId="4283978">
    <w:abstractNumId w:val="11"/>
  </w:num>
  <w:num w:numId="4" w16cid:durableId="1582057783">
    <w:abstractNumId w:val="36"/>
  </w:num>
  <w:num w:numId="5" w16cid:durableId="21833414">
    <w:abstractNumId w:val="16"/>
  </w:num>
  <w:num w:numId="6" w16cid:durableId="14500781">
    <w:abstractNumId w:val="24"/>
  </w:num>
  <w:num w:numId="7" w16cid:durableId="1580403291">
    <w:abstractNumId w:val="26"/>
  </w:num>
  <w:num w:numId="8" w16cid:durableId="946694144">
    <w:abstractNumId w:val="9"/>
  </w:num>
  <w:num w:numId="9" w16cid:durableId="2128230479">
    <w:abstractNumId w:val="7"/>
  </w:num>
  <w:num w:numId="10" w16cid:durableId="647130640">
    <w:abstractNumId w:val="6"/>
  </w:num>
  <w:num w:numId="11" w16cid:durableId="454518907">
    <w:abstractNumId w:val="5"/>
  </w:num>
  <w:num w:numId="12" w16cid:durableId="1664357834">
    <w:abstractNumId w:val="4"/>
  </w:num>
  <w:num w:numId="13" w16cid:durableId="1645502226">
    <w:abstractNumId w:val="8"/>
  </w:num>
  <w:num w:numId="14" w16cid:durableId="1807773543">
    <w:abstractNumId w:val="3"/>
  </w:num>
  <w:num w:numId="15" w16cid:durableId="361326230">
    <w:abstractNumId w:val="2"/>
  </w:num>
  <w:num w:numId="16" w16cid:durableId="1428692669">
    <w:abstractNumId w:val="1"/>
  </w:num>
  <w:num w:numId="17" w16cid:durableId="1073091582">
    <w:abstractNumId w:val="0"/>
  </w:num>
  <w:num w:numId="18" w16cid:durableId="1975409531">
    <w:abstractNumId w:val="21"/>
  </w:num>
  <w:num w:numId="19" w16cid:durableId="516427849">
    <w:abstractNumId w:val="22"/>
  </w:num>
  <w:num w:numId="20" w16cid:durableId="364336010">
    <w:abstractNumId w:val="32"/>
  </w:num>
  <w:num w:numId="21" w16cid:durableId="1309286984">
    <w:abstractNumId w:val="25"/>
  </w:num>
  <w:num w:numId="22" w16cid:durableId="1165053174">
    <w:abstractNumId w:val="13"/>
  </w:num>
  <w:num w:numId="23" w16cid:durableId="36784543">
    <w:abstractNumId w:val="38"/>
  </w:num>
  <w:num w:numId="24" w16cid:durableId="2016178719">
    <w:abstractNumId w:val="33"/>
  </w:num>
  <w:num w:numId="25" w16cid:durableId="1317998481">
    <w:abstractNumId w:val="28"/>
  </w:num>
  <w:num w:numId="26" w16cid:durableId="491264536">
    <w:abstractNumId w:val="12"/>
  </w:num>
  <w:num w:numId="27" w16cid:durableId="955209832">
    <w:abstractNumId w:val="30"/>
  </w:num>
  <w:num w:numId="28" w16cid:durableId="905920882">
    <w:abstractNumId w:val="14"/>
  </w:num>
  <w:num w:numId="29" w16cid:durableId="2038122446">
    <w:abstractNumId w:val="35"/>
  </w:num>
  <w:num w:numId="30" w16cid:durableId="1716612078">
    <w:abstractNumId w:val="18"/>
  </w:num>
  <w:num w:numId="31" w16cid:durableId="940187795">
    <w:abstractNumId w:val="29"/>
  </w:num>
  <w:num w:numId="32" w16cid:durableId="1115176084">
    <w:abstractNumId w:val="34"/>
  </w:num>
  <w:num w:numId="33" w16cid:durableId="1954286178">
    <w:abstractNumId w:val="27"/>
  </w:num>
  <w:num w:numId="34" w16cid:durableId="1461191987">
    <w:abstractNumId w:val="37"/>
  </w:num>
  <w:num w:numId="35" w16cid:durableId="212281210">
    <w:abstractNumId w:val="23"/>
  </w:num>
  <w:num w:numId="36" w16cid:durableId="2041203136">
    <w:abstractNumId w:val="20"/>
  </w:num>
  <w:num w:numId="37" w16cid:durableId="1298993777">
    <w:abstractNumId w:val="10"/>
  </w:num>
  <w:num w:numId="38" w16cid:durableId="1361515737">
    <w:abstractNumId w:val="19"/>
  </w:num>
  <w:num w:numId="39" w16cid:durableId="2536332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16"/>
    <w:rsid w:val="00050882"/>
    <w:rsid w:val="000661B3"/>
    <w:rsid w:val="00117ED9"/>
    <w:rsid w:val="001B2C9F"/>
    <w:rsid w:val="003561F3"/>
    <w:rsid w:val="005840C1"/>
    <w:rsid w:val="00645252"/>
    <w:rsid w:val="006D3D74"/>
    <w:rsid w:val="00720973"/>
    <w:rsid w:val="00785F03"/>
    <w:rsid w:val="008018F3"/>
    <w:rsid w:val="0083569A"/>
    <w:rsid w:val="008C4535"/>
    <w:rsid w:val="00A13616"/>
    <w:rsid w:val="00A70EAA"/>
    <w:rsid w:val="00A9204E"/>
    <w:rsid w:val="00B61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F048"/>
  <w15:chartTrackingRefBased/>
  <w15:docId w15:val="{96A0F8FB-5B0E-4C71-B071-D5E588E8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A13616"/>
    <w:pPr>
      <w:ind w:left="720"/>
      <w:contextualSpacing/>
    </w:pPr>
  </w:style>
  <w:style w:type="paragraph" w:customStyle="1" w:styleId="ds-markdown-paragraph">
    <w:name w:val="ds-markdown-paragraph"/>
    <w:basedOn w:val="Normal"/>
    <w:rsid w:val="001B2C9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nne\AppData\Local\Microsoft\Office\16.0\DTS\en-US%7b9F971815-8958-4C45-A02B-FA49E78E06A0%7d\%7bC1BB43BE-4986-47E0-9927-BFDA6B938969%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{C1BB43BE-4986-47E0-9927-BFDA6B938969}TF2de6fc23-48e8-448b-960e-1bdc6e9248ab4ef8d1ac_win32-7424dd8ab5ea</Template>
  <TotalTime>4361</TotalTime>
  <Pages>5</Pages>
  <Words>1514</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Tanneru</dc:creator>
  <cp:keywords/>
  <dc:description/>
  <cp:lastModifiedBy>Tarun Tanneru</cp:lastModifiedBy>
  <cp:revision>4</cp:revision>
  <dcterms:created xsi:type="dcterms:W3CDTF">2026-06-16T09:10:00Z</dcterms:created>
  <dcterms:modified xsi:type="dcterms:W3CDTF">2026-07-27T16:52:00Z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